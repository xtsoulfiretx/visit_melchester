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5F8C3" w14:textId="1E2CCE52" w:rsidR="00A9204E" w:rsidRPr="00E050FA" w:rsidRDefault="0001533B" w:rsidP="0001533B">
      <w:pPr>
        <w:jc w:val="center"/>
        <w:rPr>
          <w:b/>
          <w:bCs/>
          <w:sz w:val="32"/>
          <w:szCs w:val="32"/>
          <w:u w:val="single"/>
        </w:rPr>
      </w:pPr>
      <w:r w:rsidRPr="00E050FA">
        <w:rPr>
          <w:b/>
          <w:bCs/>
          <w:sz w:val="32"/>
          <w:szCs w:val="32"/>
          <w:u w:val="single"/>
        </w:rPr>
        <w:t>Destination Core Technical Challenge</w:t>
      </w:r>
    </w:p>
    <w:p w14:paraId="37F3E672" w14:textId="22DC8845" w:rsidR="0001533B" w:rsidRPr="00B779A6" w:rsidRDefault="0001533B" w:rsidP="0001533B">
      <w:pPr>
        <w:jc w:val="center"/>
        <w:rPr>
          <w:sz w:val="24"/>
          <w:szCs w:val="24"/>
        </w:rPr>
      </w:pPr>
    </w:p>
    <w:p w14:paraId="01648547" w14:textId="177762E3" w:rsidR="0001533B" w:rsidRDefault="0001533B" w:rsidP="0001533B">
      <w:pPr>
        <w:rPr>
          <w:b/>
          <w:bCs/>
          <w:sz w:val="24"/>
          <w:szCs w:val="24"/>
        </w:rPr>
      </w:pPr>
      <w:r w:rsidRPr="00E050FA">
        <w:rPr>
          <w:b/>
          <w:bCs/>
          <w:sz w:val="24"/>
          <w:szCs w:val="24"/>
        </w:rPr>
        <w:t>Step 1: Initial Startup Phase (The Basics)</w:t>
      </w:r>
    </w:p>
    <w:p w14:paraId="5A195C5B" w14:textId="77777777" w:rsidR="00E050FA" w:rsidRPr="001031EC" w:rsidRDefault="00E050FA" w:rsidP="0001533B">
      <w:pPr>
        <w:rPr>
          <w:b/>
          <w:bCs/>
          <w:sz w:val="20"/>
          <w:szCs w:val="20"/>
        </w:rPr>
      </w:pPr>
    </w:p>
    <w:p w14:paraId="3017A3F7" w14:textId="6AF0495E" w:rsidR="0001533B" w:rsidRDefault="0001533B" w:rsidP="0001533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Starting things off for the challenge I had a look through the provided Documentation for the challenge.</w:t>
      </w:r>
    </w:p>
    <w:p w14:paraId="1F3B89F8" w14:textId="660FFFD1" w:rsidR="0001533B" w:rsidRDefault="0001533B" w:rsidP="0001533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 took note of several key points for the brief which were </w:t>
      </w:r>
    </w:p>
    <w:p w14:paraId="0ED5DB0E" w14:textId="31E5ACBE" w:rsidR="0001533B" w:rsidRDefault="0001533B" w:rsidP="0001533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to make the user experience as personal as possible.</w:t>
      </w:r>
    </w:p>
    <w:p w14:paraId="5320B3D0" w14:textId="31D5B378" w:rsidR="0001533B" w:rsidRDefault="0001533B" w:rsidP="0001533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Make the content across the site easy to find.</w:t>
      </w:r>
    </w:p>
    <w:p w14:paraId="6E52D6D0" w14:textId="36774FB2" w:rsidR="0001533B" w:rsidRDefault="0001533B" w:rsidP="0001533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To create clear rationale for any thoughts and assumptions I had for the project.</w:t>
      </w:r>
    </w:p>
    <w:p w14:paraId="1E900E0A" w14:textId="25B80B3C" w:rsidR="00E050FA" w:rsidRPr="001031EC" w:rsidRDefault="00E050FA" w:rsidP="00E050FA">
      <w:pPr>
        <w:pStyle w:val="ListParagraph"/>
        <w:ind w:left="1800"/>
        <w:rPr>
          <w:sz w:val="20"/>
          <w:szCs w:val="20"/>
        </w:rPr>
      </w:pPr>
    </w:p>
    <w:p w14:paraId="1C06D256" w14:textId="6C3C3BF6" w:rsidR="0001533B" w:rsidRPr="00E050FA" w:rsidRDefault="00D6363E" w:rsidP="00D6363E">
      <w:pPr>
        <w:rPr>
          <w:b/>
          <w:bCs/>
          <w:sz w:val="24"/>
          <w:szCs w:val="24"/>
        </w:rPr>
      </w:pPr>
      <w:r w:rsidRPr="00E050FA">
        <w:rPr>
          <w:b/>
          <w:bCs/>
          <w:sz w:val="24"/>
          <w:szCs w:val="24"/>
        </w:rPr>
        <w:t xml:space="preserve">Step 2: Assumptions and planning </w:t>
      </w:r>
    </w:p>
    <w:p w14:paraId="6BE57759" w14:textId="1B48F9CC" w:rsidR="00D6363E" w:rsidRPr="001031EC" w:rsidRDefault="00D6363E" w:rsidP="00AC0972">
      <w:pPr>
        <w:rPr>
          <w:sz w:val="20"/>
          <w:szCs w:val="20"/>
        </w:rPr>
      </w:pPr>
    </w:p>
    <w:p w14:paraId="2990C4E8" w14:textId="635D85FD" w:rsidR="00AC0972" w:rsidRDefault="00AC0972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Initially I am thinking for the site </w:t>
      </w:r>
      <w:r w:rsidR="0068188E">
        <w:rPr>
          <w:sz w:val="24"/>
          <w:szCs w:val="24"/>
        </w:rPr>
        <w:t xml:space="preserve">to make a Vue spa as not only have I started learning the basics for </w:t>
      </w:r>
      <w:proofErr w:type="gramStart"/>
      <w:r w:rsidR="0068188E">
        <w:rPr>
          <w:sz w:val="24"/>
          <w:szCs w:val="24"/>
        </w:rPr>
        <w:t>Vue</w:t>
      </w:r>
      <w:proofErr w:type="gramEnd"/>
      <w:r w:rsidR="0068188E">
        <w:rPr>
          <w:sz w:val="24"/>
          <w:szCs w:val="24"/>
        </w:rPr>
        <w:t xml:space="preserve"> but </w:t>
      </w:r>
      <w:r w:rsidR="00AE363C">
        <w:rPr>
          <w:sz w:val="24"/>
          <w:szCs w:val="24"/>
        </w:rPr>
        <w:t>I think it would be a great learning opportunity.</w:t>
      </w:r>
    </w:p>
    <w:p w14:paraId="042BD68B" w14:textId="20D24201" w:rsidR="00AC0972" w:rsidRPr="001031EC" w:rsidRDefault="00AC0972" w:rsidP="00AC0972">
      <w:pPr>
        <w:rPr>
          <w:sz w:val="20"/>
          <w:szCs w:val="20"/>
        </w:rPr>
      </w:pPr>
    </w:p>
    <w:p w14:paraId="3D3AD9FC" w14:textId="6346868E" w:rsidR="00AC0972" w:rsidRDefault="00E050FA" w:rsidP="00AC0972">
      <w:pPr>
        <w:rPr>
          <w:sz w:val="24"/>
          <w:szCs w:val="24"/>
        </w:rPr>
      </w:pPr>
      <w:r>
        <w:rPr>
          <w:sz w:val="24"/>
          <w:szCs w:val="24"/>
        </w:rPr>
        <w:t>However,</w:t>
      </w:r>
      <w:r w:rsidR="00AC0972">
        <w:rPr>
          <w:sz w:val="24"/>
          <w:szCs w:val="24"/>
        </w:rPr>
        <w:t xml:space="preserve"> the directory listing page I would want to potentially categorize the various businesses into groups for easier functionality </w:t>
      </w:r>
      <w:r>
        <w:rPr>
          <w:sz w:val="24"/>
          <w:szCs w:val="24"/>
        </w:rPr>
        <w:t>and</w:t>
      </w:r>
      <w:r w:rsidR="00AC0972">
        <w:rPr>
          <w:sz w:val="24"/>
          <w:szCs w:val="24"/>
        </w:rPr>
        <w:t xml:space="preserve"> allow for it to be alphabetically sorted.</w:t>
      </w:r>
    </w:p>
    <w:p w14:paraId="53A6B831" w14:textId="3DF51EEB" w:rsidR="00AC0972" w:rsidRPr="001031EC" w:rsidRDefault="00AC0972" w:rsidP="00AC0972">
      <w:pPr>
        <w:rPr>
          <w:sz w:val="20"/>
          <w:szCs w:val="20"/>
        </w:rPr>
      </w:pPr>
    </w:p>
    <w:p w14:paraId="7FB00585" w14:textId="369F055E" w:rsidR="00AC0972" w:rsidRDefault="00E050FA" w:rsidP="00AC0972">
      <w:pPr>
        <w:rPr>
          <w:sz w:val="24"/>
          <w:szCs w:val="24"/>
        </w:rPr>
      </w:pPr>
      <w:r>
        <w:rPr>
          <w:sz w:val="24"/>
          <w:szCs w:val="24"/>
        </w:rPr>
        <w:t>Finally,</w:t>
      </w:r>
      <w:r w:rsidR="00AC0972">
        <w:rPr>
          <w:sz w:val="24"/>
          <w:szCs w:val="24"/>
        </w:rPr>
        <w:t xml:space="preserve"> the last change I would want to make is in the directory landing page where I would move the map used for some business to below the about information section.</w:t>
      </w:r>
    </w:p>
    <w:p w14:paraId="688D9B41" w14:textId="1B89F6DD" w:rsidR="00B779A6" w:rsidRPr="001031EC" w:rsidRDefault="00B779A6" w:rsidP="00AC0972">
      <w:pPr>
        <w:rPr>
          <w:sz w:val="20"/>
          <w:szCs w:val="20"/>
        </w:rPr>
      </w:pPr>
    </w:p>
    <w:p w14:paraId="16D0457E" w14:textId="7991CAFF" w:rsidR="00B779A6" w:rsidRDefault="00B779A6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I also have assumed that I will not need to set up a server for the project due to fact that this challenge is for a frontend developer role and the time needed for setting up a server could be spent instead on styling and additional features. </w:t>
      </w:r>
    </w:p>
    <w:p w14:paraId="7D5C707D" w14:textId="6A469366" w:rsidR="00AC0972" w:rsidRPr="001031EC" w:rsidRDefault="00AC0972" w:rsidP="00AC0972">
      <w:pPr>
        <w:rPr>
          <w:sz w:val="20"/>
          <w:szCs w:val="20"/>
        </w:rPr>
      </w:pPr>
    </w:p>
    <w:p w14:paraId="487A7CF1" w14:textId="7CF62C63" w:rsidR="00E45A81" w:rsidRPr="00E45A81" w:rsidRDefault="00E050FA" w:rsidP="00AC0972">
      <w:pPr>
        <w:rPr>
          <w:b/>
          <w:bCs/>
          <w:sz w:val="24"/>
          <w:szCs w:val="24"/>
        </w:rPr>
      </w:pPr>
      <w:r w:rsidRPr="00E050FA">
        <w:rPr>
          <w:b/>
          <w:bCs/>
          <w:sz w:val="24"/>
          <w:szCs w:val="24"/>
        </w:rPr>
        <w:t xml:space="preserve">Step 3: </w:t>
      </w:r>
      <w:r w:rsidR="00B779A6" w:rsidRPr="00E050FA">
        <w:rPr>
          <w:b/>
          <w:bCs/>
          <w:sz w:val="24"/>
          <w:szCs w:val="24"/>
        </w:rPr>
        <w:t>Preparation</w:t>
      </w:r>
      <w:r w:rsidR="00B779A6">
        <w:rPr>
          <w:b/>
          <w:bCs/>
          <w:sz w:val="24"/>
          <w:szCs w:val="24"/>
        </w:rPr>
        <w:t xml:space="preserve">, </w:t>
      </w:r>
      <w:r w:rsidR="00E45A81" w:rsidRPr="00E45A81">
        <w:rPr>
          <w:b/>
          <w:bCs/>
          <w:sz w:val="24"/>
          <w:szCs w:val="24"/>
        </w:rPr>
        <w:t>Failures and Steppingstones</w:t>
      </w:r>
    </w:p>
    <w:p w14:paraId="021948AC" w14:textId="475C8BDD" w:rsidR="00E45A81" w:rsidRDefault="00E45A81" w:rsidP="00AC0972">
      <w:pPr>
        <w:rPr>
          <w:sz w:val="24"/>
          <w:szCs w:val="24"/>
        </w:rPr>
      </w:pPr>
    </w:p>
    <w:p w14:paraId="130524AC" w14:textId="4CBDB16C" w:rsidR="00B779A6" w:rsidRDefault="00B779A6" w:rsidP="00AC0972">
      <w:pPr>
        <w:rPr>
          <w:sz w:val="24"/>
          <w:szCs w:val="24"/>
        </w:rPr>
      </w:pPr>
      <w:r>
        <w:rPr>
          <w:sz w:val="24"/>
          <w:szCs w:val="24"/>
        </w:rPr>
        <w:t>To Start I installed Vue-cli, Vue-router, Sass and Js node into the project for the basic set up of the project. I also made sure to set up Git for the directory</w:t>
      </w:r>
      <w:r w:rsidR="001031EC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="0068188E">
        <w:rPr>
          <w:sz w:val="24"/>
          <w:szCs w:val="24"/>
        </w:rPr>
        <w:t>N</w:t>
      </w:r>
      <w:r>
        <w:rPr>
          <w:sz w:val="24"/>
          <w:szCs w:val="24"/>
        </w:rPr>
        <w:t>pm</w:t>
      </w:r>
      <w:proofErr w:type="spellEnd"/>
      <w:r>
        <w:rPr>
          <w:sz w:val="24"/>
          <w:szCs w:val="24"/>
        </w:rPr>
        <w:t xml:space="preserve"> for testing</w:t>
      </w:r>
      <w:r w:rsidR="001031EC">
        <w:rPr>
          <w:sz w:val="24"/>
          <w:szCs w:val="24"/>
        </w:rPr>
        <w:t xml:space="preserve"> and </w:t>
      </w:r>
      <w:proofErr w:type="spellStart"/>
      <w:r w:rsidR="0068188E">
        <w:rPr>
          <w:sz w:val="24"/>
          <w:szCs w:val="24"/>
        </w:rPr>
        <w:t>A</w:t>
      </w:r>
      <w:r w:rsidR="001031EC">
        <w:rPr>
          <w:sz w:val="24"/>
          <w:szCs w:val="24"/>
        </w:rPr>
        <w:t>xios</w:t>
      </w:r>
      <w:proofErr w:type="spellEnd"/>
      <w:r w:rsidR="001031EC">
        <w:rPr>
          <w:sz w:val="24"/>
          <w:szCs w:val="24"/>
        </w:rPr>
        <w:t xml:space="preserve"> for the get requests</w:t>
      </w:r>
      <w:r>
        <w:rPr>
          <w:sz w:val="24"/>
          <w:szCs w:val="24"/>
        </w:rPr>
        <w:t>.</w:t>
      </w:r>
    </w:p>
    <w:p w14:paraId="1D3BBE29" w14:textId="77777777" w:rsidR="00B779A6" w:rsidRDefault="00B779A6" w:rsidP="00AC0972">
      <w:pPr>
        <w:rPr>
          <w:sz w:val="24"/>
          <w:szCs w:val="24"/>
        </w:rPr>
      </w:pPr>
    </w:p>
    <w:p w14:paraId="36F7E279" w14:textId="3B239E84" w:rsidR="00E45A81" w:rsidRDefault="00E45A81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After several hours into the </w:t>
      </w:r>
      <w:r w:rsidR="00B779A6">
        <w:rPr>
          <w:sz w:val="24"/>
          <w:szCs w:val="24"/>
        </w:rPr>
        <w:t>task,</w:t>
      </w:r>
      <w:r>
        <w:rPr>
          <w:sz w:val="24"/>
          <w:szCs w:val="24"/>
        </w:rPr>
        <w:t xml:space="preserve"> I realized I had made a vital mistake which was instead of using the provided homepage API, so I had to scrap the work I had already done and start over. Thankfully not from scratch which was a massive help.</w:t>
      </w:r>
    </w:p>
    <w:p w14:paraId="6085094A" w14:textId="77777777" w:rsidR="00B779A6" w:rsidRDefault="00B779A6" w:rsidP="00AC0972">
      <w:pPr>
        <w:rPr>
          <w:sz w:val="24"/>
          <w:szCs w:val="24"/>
        </w:rPr>
      </w:pPr>
    </w:p>
    <w:p w14:paraId="7B09E5D5" w14:textId="39583A57" w:rsidR="00E050FA" w:rsidRDefault="00B779A6" w:rsidP="00AC0972">
      <w:pPr>
        <w:rPr>
          <w:sz w:val="24"/>
          <w:szCs w:val="24"/>
        </w:rPr>
      </w:pPr>
      <w:r w:rsidRPr="00E45A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6B01B" wp14:editId="08C2FAFE">
                <wp:simplePos x="0" y="0"/>
                <wp:positionH relativeFrom="margin">
                  <wp:align>right</wp:align>
                </wp:positionH>
                <wp:positionV relativeFrom="paragraph">
                  <wp:posOffset>212725</wp:posOffset>
                </wp:positionV>
                <wp:extent cx="2360930" cy="1404620"/>
                <wp:effectExtent l="0" t="0" r="2286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76150" w14:textId="36FF2BFC" w:rsidR="00E45A81" w:rsidRDefault="00B779A6">
                            <w:r>
                              <w:sym w:font="Wingdings" w:char="F0DF"/>
                            </w:r>
                            <w:r>
                              <w:t xml:space="preserve"> A screenshot of the progress for the homepage before having to start the project over.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A6B0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16.7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">
                <v:textbox style="mso-fit-shape-to-text:t">
                  <w:txbxContent>
                    <w:p w14:paraId="4DD76150" w14:textId="36FF2BFC" w:rsidR="00E45A81" w:rsidRDefault="00B779A6">
                      <w:r>
                        <w:sym w:font="Wingdings" w:char="F0DF"/>
                      </w:r>
                      <w:r>
                        <w:t xml:space="preserve"> A screenshot of the progress for the homepage before having to start the project over.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7041">
        <w:rPr>
          <w:noProof/>
          <w:sz w:val="24"/>
          <w:szCs w:val="24"/>
        </w:rPr>
        <w:drawing>
          <wp:inline distT="0" distB="0" distL="0" distR="0" wp14:anchorId="2FB1E15A" wp14:editId="561F14A8">
            <wp:extent cx="3133725" cy="126186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10" cy="126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E43" w14:textId="77777777" w:rsidR="00EC08E2" w:rsidRDefault="00EC08E2" w:rsidP="00AC0972">
      <w:pPr>
        <w:rPr>
          <w:b/>
          <w:bCs/>
          <w:sz w:val="24"/>
          <w:szCs w:val="24"/>
        </w:rPr>
      </w:pPr>
    </w:p>
    <w:p w14:paraId="65ABCF0F" w14:textId="704CB928" w:rsidR="00AC0972" w:rsidRPr="00B779A6" w:rsidRDefault="00B779A6" w:rsidP="00AC0972">
      <w:pPr>
        <w:rPr>
          <w:b/>
          <w:bCs/>
          <w:sz w:val="24"/>
          <w:szCs w:val="24"/>
        </w:rPr>
      </w:pPr>
      <w:r w:rsidRPr="00B779A6">
        <w:rPr>
          <w:b/>
          <w:bCs/>
          <w:sz w:val="24"/>
          <w:szCs w:val="24"/>
        </w:rPr>
        <w:lastRenderedPageBreak/>
        <w:t>Step 4: A fresh start</w:t>
      </w:r>
    </w:p>
    <w:p w14:paraId="1C8A6014" w14:textId="0F8625E7" w:rsidR="00B779A6" w:rsidRDefault="00B779A6" w:rsidP="00AC0972">
      <w:pPr>
        <w:rPr>
          <w:sz w:val="24"/>
          <w:szCs w:val="24"/>
        </w:rPr>
      </w:pPr>
    </w:p>
    <w:p w14:paraId="2868BF19" w14:textId="33BEAEAE" w:rsidR="00C85293" w:rsidRDefault="00C85293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With the directory back to its basics I set to sorting out the necessary APIs first which in my mind were the homepage, the directory and corresponding landing page respectively. </w:t>
      </w:r>
    </w:p>
    <w:p w14:paraId="3540054E" w14:textId="74184EBC" w:rsidR="001031EC" w:rsidRDefault="001031EC" w:rsidP="00AC0972">
      <w:pPr>
        <w:rPr>
          <w:sz w:val="24"/>
          <w:szCs w:val="24"/>
        </w:rPr>
      </w:pPr>
    </w:p>
    <w:p w14:paraId="6391747C" w14:textId="26D621B9" w:rsidR="001031EC" w:rsidRDefault="001031EC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But first that meant to sort out the </w:t>
      </w:r>
      <w:r w:rsidR="0068188E">
        <w:rPr>
          <w:sz w:val="24"/>
          <w:szCs w:val="24"/>
        </w:rPr>
        <w:t>various route paths for the navigation. This meant structuring the Vue router links and importing the page components into the sites main Js file.</w:t>
      </w:r>
    </w:p>
    <w:p w14:paraId="1841F0A0" w14:textId="34B8F607" w:rsidR="00C85293" w:rsidRDefault="00C85293" w:rsidP="00AC0972">
      <w:pPr>
        <w:rPr>
          <w:sz w:val="24"/>
          <w:szCs w:val="24"/>
        </w:rPr>
      </w:pPr>
    </w:p>
    <w:p w14:paraId="36C34475" w14:textId="19C3AE90" w:rsidR="00C85293" w:rsidRDefault="001031EC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Using an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get request I was able to assign it to my info object and then I was able to call the various parts of my new object for the rest of the homepage. With the homepages skeleton now formed I moved over to the business directory as the methodology for the two pages are basically the same.</w:t>
      </w:r>
    </w:p>
    <w:p w14:paraId="030C8536" w14:textId="125F1341" w:rsidR="00EC08E2" w:rsidRDefault="00EC08E2" w:rsidP="00AC0972">
      <w:pPr>
        <w:rPr>
          <w:sz w:val="24"/>
          <w:szCs w:val="24"/>
        </w:rPr>
      </w:pPr>
    </w:p>
    <w:p w14:paraId="647265A7" w14:textId="5C3FA384" w:rsidR="00EC08E2" w:rsidRPr="00EC08E2" w:rsidRDefault="00EC08E2" w:rsidP="00AC0972">
      <w:pPr>
        <w:rPr>
          <w:b/>
          <w:bCs/>
          <w:sz w:val="24"/>
          <w:szCs w:val="24"/>
        </w:rPr>
      </w:pPr>
      <w:r w:rsidRPr="00EC08E2">
        <w:rPr>
          <w:b/>
          <w:bCs/>
          <w:sz w:val="24"/>
          <w:szCs w:val="24"/>
        </w:rPr>
        <w:t>Step 5: The power of APIs</w:t>
      </w:r>
    </w:p>
    <w:p w14:paraId="13B1C62C" w14:textId="253D4077" w:rsidR="00EC08E2" w:rsidRDefault="00EC08E2" w:rsidP="00AC0972">
      <w:pPr>
        <w:rPr>
          <w:sz w:val="24"/>
          <w:szCs w:val="24"/>
        </w:rPr>
      </w:pPr>
    </w:p>
    <w:p w14:paraId="39DEC8A2" w14:textId="3B87A942" w:rsidR="001A39BA" w:rsidRDefault="001A39BA" w:rsidP="00AC0972">
      <w:pPr>
        <w:rPr>
          <w:sz w:val="24"/>
          <w:szCs w:val="24"/>
        </w:rPr>
      </w:pPr>
      <w:r>
        <w:rPr>
          <w:sz w:val="24"/>
          <w:szCs w:val="24"/>
        </w:rPr>
        <w:t xml:space="preserve">(Mention using json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how it was implemented here)</w:t>
      </w:r>
    </w:p>
    <w:p w14:paraId="73BCCDA5" w14:textId="77777777" w:rsidR="00C14671" w:rsidRDefault="00C14671" w:rsidP="00AC0972">
      <w:pPr>
        <w:rPr>
          <w:sz w:val="24"/>
          <w:szCs w:val="24"/>
        </w:rPr>
      </w:pPr>
    </w:p>
    <w:p w14:paraId="722236DC" w14:textId="3C136F97" w:rsidR="0021387F" w:rsidRPr="00C14671" w:rsidRDefault="00C14671" w:rsidP="00AC0972">
      <w:pPr>
        <w:rPr>
          <w:b/>
          <w:bCs/>
          <w:sz w:val="24"/>
          <w:szCs w:val="24"/>
        </w:rPr>
      </w:pPr>
      <w:r w:rsidRPr="00C14671">
        <w:rPr>
          <w:b/>
          <w:bCs/>
          <w:sz w:val="24"/>
          <w:szCs w:val="24"/>
        </w:rPr>
        <w:t>Step 6: Styling and media queries.</w:t>
      </w:r>
    </w:p>
    <w:p w14:paraId="50ACB5A4" w14:textId="0CC140DA" w:rsidR="00C14671" w:rsidRDefault="00C14671" w:rsidP="00AC0972">
      <w:pPr>
        <w:rPr>
          <w:sz w:val="24"/>
          <w:szCs w:val="24"/>
        </w:rPr>
      </w:pPr>
    </w:p>
    <w:p w14:paraId="6CE1B0BA" w14:textId="551024E9" w:rsidR="00C14671" w:rsidRDefault="001A39BA" w:rsidP="00AC0972">
      <w:pPr>
        <w:rPr>
          <w:sz w:val="24"/>
          <w:szCs w:val="24"/>
        </w:rPr>
      </w:pPr>
      <w:r>
        <w:rPr>
          <w:sz w:val="24"/>
          <w:szCs w:val="24"/>
        </w:rPr>
        <w:t>(Explain color choice and layout changes here)</w:t>
      </w:r>
    </w:p>
    <w:p w14:paraId="76325CA9" w14:textId="0519C8F7" w:rsidR="0021387F" w:rsidRDefault="0021387F" w:rsidP="00AC0972">
      <w:pPr>
        <w:rPr>
          <w:sz w:val="24"/>
          <w:szCs w:val="24"/>
        </w:rPr>
      </w:pPr>
    </w:p>
    <w:p w14:paraId="493F7217" w14:textId="13F5E298" w:rsidR="0021387F" w:rsidRDefault="0021387F" w:rsidP="00AC0972">
      <w:pPr>
        <w:rPr>
          <w:b/>
          <w:bCs/>
          <w:sz w:val="24"/>
          <w:szCs w:val="24"/>
        </w:rPr>
      </w:pPr>
      <w:r w:rsidRPr="0021387F">
        <w:rPr>
          <w:b/>
          <w:bCs/>
          <w:sz w:val="24"/>
          <w:szCs w:val="24"/>
        </w:rPr>
        <w:t>To dos if I had more time</w:t>
      </w:r>
      <w:r>
        <w:rPr>
          <w:b/>
          <w:bCs/>
          <w:sz w:val="24"/>
          <w:szCs w:val="24"/>
        </w:rPr>
        <w:t>:</w:t>
      </w:r>
    </w:p>
    <w:p w14:paraId="65DB378F" w14:textId="77777777" w:rsidR="007464D9" w:rsidRDefault="007464D9" w:rsidP="00AC0972">
      <w:pPr>
        <w:rPr>
          <w:b/>
          <w:bCs/>
          <w:sz w:val="24"/>
          <w:szCs w:val="24"/>
        </w:rPr>
      </w:pPr>
    </w:p>
    <w:p w14:paraId="059A90B4" w14:textId="5BF2806D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Fix opening times text </w:t>
      </w:r>
      <w:r w:rsidR="003121D5">
        <w:rPr>
          <w:sz w:val="24"/>
          <w:szCs w:val="24"/>
        </w:rPr>
        <w:t>section on directory landing.</w:t>
      </w:r>
    </w:p>
    <w:p w14:paraId="69EFEDE0" w14:textId="6756EED5" w:rsidR="007464D9" w:rsidRPr="007464D9" w:rsidRDefault="0021387F" w:rsidP="007464D9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="007464D9">
        <w:rPr>
          <w:sz w:val="24"/>
          <w:szCs w:val="24"/>
        </w:rPr>
        <w:t xml:space="preserve">the navigation </w:t>
      </w:r>
      <w:proofErr w:type="spellStart"/>
      <w:r w:rsidR="007464D9">
        <w:rPr>
          <w:sz w:val="24"/>
          <w:szCs w:val="24"/>
        </w:rPr>
        <w:t>Api</w:t>
      </w:r>
      <w:proofErr w:type="spellEnd"/>
      <w:r w:rsidR="007464D9">
        <w:rPr>
          <w:sz w:val="24"/>
          <w:szCs w:val="24"/>
        </w:rPr>
        <w:t xml:space="preserve"> for the site’s top navigation.</w:t>
      </w:r>
    </w:p>
    <w:p w14:paraId="0281CE04" w14:textId="5C4329BA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drop down category menu for business directory link in top navigation.</w:t>
      </w:r>
    </w:p>
    <w:p w14:paraId="1D910658" w14:textId="77777777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search bar functionality on business directory page.</w:t>
      </w:r>
    </w:p>
    <w:p w14:paraId="2E9C7A90" w14:textId="77777777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category selection section at top of business directory page for ease of use.</w:t>
      </w:r>
    </w:p>
    <w:p w14:paraId="7C6BD77C" w14:textId="77777777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alphabetized link list for both categorized and global business links.</w:t>
      </w:r>
    </w:p>
    <w:p w14:paraId="0964196A" w14:textId="77777777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more like this section for directory landing page.</w:t>
      </w:r>
    </w:p>
    <w:p w14:paraId="56F2215A" w14:textId="5CF92845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events page with upcoming events section.</w:t>
      </w:r>
    </w:p>
    <w:p w14:paraId="7C8D8A22" w14:textId="04067C22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Add actual offers page as well as offers cards on homepage. </w:t>
      </w:r>
    </w:p>
    <w:p w14:paraId="07D4D5BC" w14:textId="466BBA8C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Add footer for site.</w:t>
      </w:r>
    </w:p>
    <w:p w14:paraId="2DE0698C" w14:textId="246382FE" w:rsidR="007464D9" w:rsidRDefault="007464D9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Set up functional server code for eventual hosting.</w:t>
      </w:r>
    </w:p>
    <w:p w14:paraId="18A51967" w14:textId="33E9C291" w:rsidR="006A635E" w:rsidRPr="0021387F" w:rsidRDefault="006A635E" w:rsidP="0021387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Finish this text document.</w:t>
      </w:r>
    </w:p>
    <w:p w14:paraId="19B68D32" w14:textId="2B1B046F" w:rsidR="009C57C6" w:rsidRDefault="00ED0BB2" w:rsidP="00AC0972">
      <w:pPr>
        <w:rPr>
          <w:sz w:val="24"/>
          <w:szCs w:val="24"/>
        </w:rPr>
      </w:pPr>
      <w:r w:rsidRPr="00ED0BB2">
        <w:rPr>
          <w:noProof/>
          <w:sz w:val="24"/>
          <w:szCs w:val="24"/>
        </w:rPr>
        <w:lastRenderedPageBreak/>
        <w:drawing>
          <wp:inline distT="0" distB="0" distL="0" distR="0" wp14:anchorId="67E70757" wp14:editId="7862B177">
            <wp:extent cx="5943600" cy="2188210"/>
            <wp:effectExtent l="0" t="0" r="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24E8" w14:textId="6764E2D2" w:rsidR="009C57C6" w:rsidRDefault="009C57C6" w:rsidP="00AC0972">
      <w:pPr>
        <w:rPr>
          <w:sz w:val="24"/>
          <w:szCs w:val="24"/>
        </w:rPr>
      </w:pPr>
      <w:r w:rsidRPr="009C57C6">
        <w:rPr>
          <w:noProof/>
          <w:sz w:val="24"/>
          <w:szCs w:val="24"/>
        </w:rPr>
        <w:drawing>
          <wp:inline distT="0" distB="0" distL="0" distR="0" wp14:anchorId="7000D71C" wp14:editId="70B8564A">
            <wp:extent cx="5943600" cy="2810510"/>
            <wp:effectExtent l="0" t="0" r="0" b="889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CE0" w14:textId="5A4F2725" w:rsidR="001A39BA" w:rsidRDefault="001A39BA" w:rsidP="00AC0972">
      <w:pPr>
        <w:rPr>
          <w:sz w:val="24"/>
          <w:szCs w:val="24"/>
        </w:rPr>
      </w:pPr>
    </w:p>
    <w:p w14:paraId="299D9201" w14:textId="13C790B7" w:rsidR="001A39BA" w:rsidRPr="00AC0972" w:rsidRDefault="001A39BA" w:rsidP="00AC0972">
      <w:pPr>
        <w:rPr>
          <w:sz w:val="24"/>
          <w:szCs w:val="24"/>
        </w:rPr>
      </w:pPr>
      <w:r>
        <w:rPr>
          <w:sz w:val="24"/>
          <w:szCs w:val="24"/>
        </w:rPr>
        <w:t>(Images to be used in styling section)</w:t>
      </w:r>
    </w:p>
    <w:sectPr w:rsidR="001A39BA" w:rsidRPr="00AC0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C0506D"/>
    <w:multiLevelType w:val="hybridMultilevel"/>
    <w:tmpl w:val="3DF418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D945A9"/>
    <w:multiLevelType w:val="hybridMultilevel"/>
    <w:tmpl w:val="D528D8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B820E6"/>
    <w:multiLevelType w:val="hybridMultilevel"/>
    <w:tmpl w:val="A05A0C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C47721"/>
    <w:multiLevelType w:val="hybridMultilevel"/>
    <w:tmpl w:val="15108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852629D"/>
    <w:multiLevelType w:val="hybridMultilevel"/>
    <w:tmpl w:val="8AFC5C92"/>
    <w:lvl w:ilvl="0" w:tplc="000E56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6"/>
  </w:num>
  <w:num w:numId="5">
    <w:abstractNumId w:val="13"/>
  </w:num>
  <w:num w:numId="6">
    <w:abstractNumId w:val="18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4"/>
  </w:num>
  <w:num w:numId="21">
    <w:abstractNumId w:val="20"/>
  </w:num>
  <w:num w:numId="22">
    <w:abstractNumId w:val="11"/>
  </w:num>
  <w:num w:numId="23">
    <w:abstractNumId w:val="27"/>
  </w:num>
  <w:num w:numId="24">
    <w:abstractNumId w:val="16"/>
  </w:num>
  <w:num w:numId="25">
    <w:abstractNumId w:val="25"/>
  </w:num>
  <w:num w:numId="26">
    <w:abstractNumId w:val="23"/>
  </w:num>
  <w:num w:numId="27">
    <w:abstractNumId w:val="19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33B"/>
    <w:rsid w:val="0001533B"/>
    <w:rsid w:val="00061D21"/>
    <w:rsid w:val="001031EC"/>
    <w:rsid w:val="001A39BA"/>
    <w:rsid w:val="0021387F"/>
    <w:rsid w:val="003121D5"/>
    <w:rsid w:val="00506B9E"/>
    <w:rsid w:val="00620806"/>
    <w:rsid w:val="00645252"/>
    <w:rsid w:val="0068188E"/>
    <w:rsid w:val="006A635E"/>
    <w:rsid w:val="006D3D74"/>
    <w:rsid w:val="007464D9"/>
    <w:rsid w:val="0083569A"/>
    <w:rsid w:val="00971BBC"/>
    <w:rsid w:val="009A7041"/>
    <w:rsid w:val="009C57C6"/>
    <w:rsid w:val="00A9204E"/>
    <w:rsid w:val="00AC0972"/>
    <w:rsid w:val="00AE363C"/>
    <w:rsid w:val="00B779A6"/>
    <w:rsid w:val="00C14671"/>
    <w:rsid w:val="00C85293"/>
    <w:rsid w:val="00D6363E"/>
    <w:rsid w:val="00E050FA"/>
    <w:rsid w:val="00E45A81"/>
    <w:rsid w:val="00EC08E2"/>
    <w:rsid w:val="00ED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E29FC"/>
  <w15:chartTrackingRefBased/>
  <w15:docId w15:val="{BF91341F-F5D7-45C2-8FCE-0B970942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9A6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15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i\AppData\Local\Microsoft\Office\16.0\DTS\en-US%7b80D00B5E-EB2F-47E4-8841-113CCDC9A622%7d\%7b876BA483-7534-49DD-BE23-50A6CF650083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{876BA483-7534-49DD-BE23-50A6CF650083}tf02786999_win32</Template>
  <TotalTime>0</TotalTime>
  <Pages>3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 Lambrou</dc:creator>
  <cp:keywords/>
  <dc:description/>
  <cp:lastModifiedBy>Alexi Lambrou</cp:lastModifiedBy>
  <cp:revision>2</cp:revision>
  <cp:lastPrinted>2021-10-25T13:24:00Z</cp:lastPrinted>
  <dcterms:created xsi:type="dcterms:W3CDTF">2021-10-29T16:02:00Z</dcterms:created>
  <dcterms:modified xsi:type="dcterms:W3CDTF">2021-10-29T16:02:00Z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